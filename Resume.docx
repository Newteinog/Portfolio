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4064" w14:textId="2201EFAA" w:rsidR="003360EA" w:rsidRDefault="00000000" w:rsidP="004A7759">
      <w:pPr>
        <w:pBdr>
          <w:bottom w:val="single" w:sz="6" w:space="0" w:color="000000"/>
        </w:pBdr>
        <w:spacing w:line="220" w:lineRule="atLeast"/>
        <w:rPr>
          <w:sz w:val="22"/>
          <w:szCs w:val="22"/>
        </w:rPr>
      </w:pPr>
      <w:r>
        <w:rPr>
          <w:sz w:val="54"/>
          <w:szCs w:val="54"/>
        </w:rPr>
        <w:t>Newton Nogueira</w:t>
      </w:r>
    </w:p>
    <w:p w14:paraId="0E734586" w14:textId="77777777" w:rsidR="003360EA" w:rsidRDefault="003360EA" w:rsidP="004A7759">
      <w:pPr>
        <w:pBdr>
          <w:bottom w:val="single" w:sz="6" w:space="0" w:color="000000"/>
        </w:pBdr>
        <w:spacing w:line="220" w:lineRule="atLeast"/>
        <w:rPr>
          <w:sz w:val="22"/>
          <w:szCs w:val="22"/>
        </w:rPr>
      </w:pPr>
      <w:hyperlink r:id="rId5" w:history="1">
        <w:r>
          <w:rPr>
            <w:color w:val="000000"/>
            <w:sz w:val="18"/>
            <w:szCs w:val="18"/>
          </w:rPr>
          <w:t>newtontn@ensign.edu</w:t>
        </w:r>
      </w:hyperlink>
      <w:r>
        <w:rPr>
          <w:sz w:val="18"/>
          <w:szCs w:val="18"/>
        </w:rPr>
        <w:t> </w:t>
      </w:r>
      <w:r>
        <w:rPr>
          <w:color w:val="000000"/>
          <w:sz w:val="18"/>
          <w:szCs w:val="18"/>
        </w:rPr>
        <w:t>| </w:t>
      </w:r>
      <w:hyperlink r:id="rId6" w:history="1">
        <w:r>
          <w:rPr>
            <w:color w:val="000000"/>
            <w:sz w:val="18"/>
            <w:szCs w:val="18"/>
          </w:rPr>
          <w:t>https://www.linkedin.com/in/newton</w:t>
        </w:r>
        <w:r>
          <w:rPr>
            <w:color w:val="000000"/>
            <w:sz w:val="18"/>
            <w:szCs w:val="18"/>
          </w:rPr>
          <w:noBreakHyphen/>
          <w:t>nogueira</w:t>
        </w:r>
      </w:hyperlink>
      <w:r>
        <w:rPr>
          <w:sz w:val="18"/>
          <w:szCs w:val="18"/>
        </w:rPr>
        <w:t> </w:t>
      </w:r>
      <w:r>
        <w:rPr>
          <w:color w:val="000000"/>
          <w:sz w:val="18"/>
          <w:szCs w:val="18"/>
        </w:rPr>
        <w:t>| </w:t>
      </w:r>
      <w:r>
        <w:rPr>
          <w:sz w:val="18"/>
          <w:szCs w:val="18"/>
        </w:rPr>
        <w:t>801</w:t>
      </w:r>
      <w:r>
        <w:rPr>
          <w:sz w:val="18"/>
          <w:szCs w:val="18"/>
        </w:rPr>
        <w:noBreakHyphen/>
        <w:t>860</w:t>
      </w:r>
      <w:r>
        <w:rPr>
          <w:sz w:val="18"/>
          <w:szCs w:val="18"/>
        </w:rPr>
        <w:noBreakHyphen/>
        <w:t>0467</w:t>
      </w:r>
    </w:p>
    <w:p w14:paraId="773EEFA2" w14:textId="77777777" w:rsidR="003360EA" w:rsidRDefault="00000000" w:rsidP="004A7759">
      <w:pPr>
        <w:pBdr>
          <w:top w:val="none" w:sz="0" w:space="4" w:color="auto"/>
          <w:bottom w:val="single" w:sz="6" w:space="0" w:color="FFFFFF"/>
        </w:pBdr>
        <w:spacing w:line="260" w:lineRule="atLeast"/>
        <w:rPr>
          <w:sz w:val="26"/>
          <w:szCs w:val="26"/>
        </w:rPr>
      </w:pPr>
      <w:r>
        <w:rPr>
          <w:sz w:val="26"/>
          <w:szCs w:val="26"/>
        </w:rPr>
        <w:t>Profile Summary</w:t>
      </w:r>
    </w:p>
    <w:p w14:paraId="447BFE68" w14:textId="77777777" w:rsidR="003360EA" w:rsidRDefault="003360EA" w:rsidP="004A7759">
      <w:pPr>
        <w:pBdr>
          <w:top w:val="none" w:sz="0" w:space="4" w:color="auto"/>
          <w:bottom w:val="single" w:sz="6" w:space="0" w:color="FFFFFF"/>
        </w:pBdr>
        <w:spacing w:line="220" w:lineRule="atLeast"/>
        <w:rPr>
          <w:sz w:val="22"/>
          <w:szCs w:val="22"/>
        </w:rPr>
      </w:pPr>
    </w:p>
    <w:p w14:paraId="63DBACA1" w14:textId="77777777" w:rsidR="003360EA" w:rsidRDefault="00000000" w:rsidP="004A7759">
      <w:pPr>
        <w:pBdr>
          <w:top w:val="none" w:sz="0" w:space="4" w:color="auto"/>
          <w:bottom w:val="single" w:sz="6" w:space="0" w:color="FFFFFF"/>
        </w:pBdr>
        <w:spacing w:line="220" w:lineRule="atLeas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Profile Summary</w:t>
      </w:r>
    </w:p>
    <w:p w14:paraId="7D7A75F3" w14:textId="77777777" w:rsidR="003360EA" w:rsidRDefault="00000000" w:rsidP="004A7759">
      <w:pPr>
        <w:pBdr>
          <w:top w:val="none" w:sz="0" w:space="4" w:color="auto"/>
          <w:bottom w:val="single" w:sz="6" w:space="0" w:color="FFFFFF"/>
        </w:pBdr>
        <w:tabs>
          <w:tab w:val="left" w:pos="232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Experienced Cyber Security student skilled in risk assessment, incident response, and customer support. Adept at troubleshooting, network security, and system protection. Seeking to apply strong technical and problem-solving skills in a fast-paced IT environment</w:t>
      </w:r>
    </w:p>
    <w:p w14:paraId="5E0BE6D5" w14:textId="77777777" w:rsidR="003360EA" w:rsidRDefault="00000000" w:rsidP="004A7759">
      <w:pPr>
        <w:spacing w:line="140" w:lineRule="atLeast"/>
        <w:rPr>
          <w:sz w:val="14"/>
          <w:szCs w:val="14"/>
        </w:rPr>
      </w:pPr>
      <w:r>
        <w:rPr>
          <w:sz w:val="14"/>
          <w:szCs w:val="14"/>
        </w:rPr>
        <w:t> </w:t>
      </w:r>
    </w:p>
    <w:p w14:paraId="09A36774" w14:textId="77777777" w:rsidR="003360EA" w:rsidRDefault="00000000" w:rsidP="004A7759">
      <w:pPr>
        <w:pBdr>
          <w:top w:val="single" w:sz="6" w:space="4" w:color="000000"/>
        </w:pBdr>
        <w:spacing w:line="260" w:lineRule="atLeast"/>
        <w:rPr>
          <w:sz w:val="26"/>
          <w:szCs w:val="26"/>
        </w:rPr>
      </w:pPr>
      <w:r>
        <w:rPr>
          <w:sz w:val="26"/>
          <w:szCs w:val="26"/>
        </w:rPr>
        <w:t>Education</w:t>
      </w:r>
    </w:p>
    <w:p w14:paraId="5CC47A19" w14:textId="77777777" w:rsidR="003360EA" w:rsidRDefault="003360EA" w:rsidP="004A7759">
      <w:pPr>
        <w:spacing w:line="220" w:lineRule="atLeast"/>
        <w:rPr>
          <w:sz w:val="22"/>
          <w:szCs w:val="22"/>
        </w:rPr>
      </w:pPr>
    </w:p>
    <w:p w14:paraId="788CEA52" w14:textId="77777777" w:rsidR="003360EA" w:rsidRDefault="00000000" w:rsidP="004A7759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Bachelor of Applied Science - Cybersecurity</w:t>
      </w:r>
      <w:r>
        <w:rPr>
          <w:rStyle w:val="fs14fw4"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2026</w:t>
      </w:r>
    </w:p>
    <w:p w14:paraId="51063271" w14:textId="77777777" w:rsidR="003360EA" w:rsidRDefault="00000000" w:rsidP="004A7759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4fsioverflow-hidden"/>
          <w:i/>
          <w:iCs/>
          <w:sz w:val="22"/>
          <w:szCs w:val="22"/>
        </w:rPr>
        <w:t>Ensign College</w:t>
      </w:r>
      <w:r>
        <w:rPr>
          <w:rStyle w:val="fs14fw4"/>
          <w:i/>
          <w:iCs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Salt Lake City, Utah</w:t>
      </w:r>
    </w:p>
    <w:p w14:paraId="75C9ED31" w14:textId="77777777" w:rsidR="003360EA" w:rsidRDefault="00000000" w:rsidP="004A7759">
      <w:pPr>
        <w:spacing w:line="220" w:lineRule="atLeast"/>
        <w:rPr>
          <w:sz w:val="22"/>
          <w:szCs w:val="22"/>
        </w:rPr>
      </w:pPr>
      <w:r>
        <w:rPr>
          <w:rStyle w:val="fs14fw4overflow-hidden"/>
          <w:sz w:val="22"/>
          <w:szCs w:val="22"/>
        </w:rPr>
        <w:t>Certificate - Technical Support Engineer</w:t>
      </w:r>
      <w:r>
        <w:rPr>
          <w:sz w:val="22"/>
          <w:szCs w:val="22"/>
        </w:rPr>
        <w:t xml:space="preserve"> 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595"/>
        <w:gridCol w:w="3596"/>
        <w:gridCol w:w="3596"/>
      </w:tblGrid>
      <w:tr w:rsidR="003360EA" w14:paraId="1E3A3A94" w14:textId="77777777"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9D7054" w14:textId="77777777" w:rsidR="003360EA" w:rsidRDefault="003360EA" w:rsidP="004A775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B2659" w14:textId="77777777" w:rsidR="003360EA" w:rsidRDefault="003360EA" w:rsidP="004A775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2B0A62" w14:textId="77777777" w:rsidR="003360EA" w:rsidRDefault="003360EA" w:rsidP="004A7759">
            <w:pPr>
              <w:spacing w:line="220" w:lineRule="atLeast"/>
              <w:rPr>
                <w:sz w:val="22"/>
                <w:szCs w:val="22"/>
              </w:rPr>
            </w:pPr>
          </w:p>
        </w:tc>
      </w:tr>
      <w:tr w:rsidR="003360EA" w14:paraId="615AFAE2" w14:textId="77777777"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E60599" w14:textId="77777777" w:rsidR="003360EA" w:rsidRDefault="00000000" w:rsidP="004A7759">
            <w:pPr>
              <w:numPr>
                <w:ilvl w:val="0"/>
                <w:numId w:val="2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 Scripting</w:t>
            </w:r>
          </w:p>
          <w:p w14:paraId="2571A383" w14:textId="77777777" w:rsidR="003360EA" w:rsidRDefault="00000000" w:rsidP="004A7759">
            <w:pPr>
              <w:numPr>
                <w:ilvl w:val="0"/>
                <w:numId w:val="2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Information Technology</w:t>
            </w:r>
          </w:p>
          <w:p w14:paraId="139AA5C5" w14:textId="77777777" w:rsidR="003360EA" w:rsidRDefault="00000000" w:rsidP="004A7759">
            <w:pPr>
              <w:numPr>
                <w:ilvl w:val="0"/>
                <w:numId w:val="2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Networking Fundamentals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D62D7D" w14:textId="77777777" w:rsidR="003360EA" w:rsidRDefault="00000000" w:rsidP="004A7759">
            <w:pPr>
              <w:numPr>
                <w:ilvl w:val="0"/>
                <w:numId w:val="3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PC Hardware Technician</w:t>
            </w:r>
          </w:p>
          <w:p w14:paraId="699BF3B7" w14:textId="77777777" w:rsidR="003360EA" w:rsidRDefault="00000000" w:rsidP="004A7759">
            <w:pPr>
              <w:numPr>
                <w:ilvl w:val="0"/>
                <w:numId w:val="3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Programming Basics</w:t>
            </w:r>
          </w:p>
          <w:p w14:paraId="1EE1B57C" w14:textId="77777777" w:rsidR="003360EA" w:rsidRDefault="00000000" w:rsidP="004A7759">
            <w:pPr>
              <w:numPr>
                <w:ilvl w:val="0"/>
                <w:numId w:val="3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Server Technology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FC0F24" w14:textId="77777777" w:rsidR="003360EA" w:rsidRDefault="00000000" w:rsidP="004A7759">
            <w:pPr>
              <w:numPr>
                <w:ilvl w:val="0"/>
                <w:numId w:val="4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Cloud Server Admin</w:t>
            </w:r>
          </w:p>
          <w:p w14:paraId="07DDC1A8" w14:textId="77777777" w:rsidR="003360EA" w:rsidRDefault="00000000" w:rsidP="004A7759">
            <w:pPr>
              <w:numPr>
                <w:ilvl w:val="0"/>
                <w:numId w:val="4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 Certified</w:t>
            </w:r>
          </w:p>
        </w:tc>
      </w:tr>
    </w:tbl>
    <w:p w14:paraId="7A579A6C" w14:textId="77777777" w:rsidR="003360EA" w:rsidRDefault="00000000" w:rsidP="004A7759">
      <w:pPr>
        <w:spacing w:line="100" w:lineRule="atLeast"/>
        <w:rPr>
          <w:sz w:val="10"/>
          <w:szCs w:val="10"/>
        </w:rPr>
      </w:pPr>
      <w:r>
        <w:rPr>
          <w:sz w:val="10"/>
          <w:szCs w:val="10"/>
        </w:rPr>
        <w:t> </w:t>
      </w:r>
    </w:p>
    <w:p w14:paraId="0DCC17C6" w14:textId="77777777" w:rsidR="003360EA" w:rsidRDefault="00000000" w:rsidP="004A7759">
      <w:pPr>
        <w:spacing w:line="220" w:lineRule="atLeast"/>
        <w:rPr>
          <w:sz w:val="22"/>
          <w:szCs w:val="22"/>
        </w:rPr>
      </w:pPr>
      <w:r>
        <w:rPr>
          <w:rStyle w:val="fs14fw4overflow-hidden"/>
          <w:sz w:val="22"/>
          <w:szCs w:val="22"/>
        </w:rPr>
        <w:t>Certificate - Information Technology Fundamentals</w:t>
      </w:r>
      <w:r>
        <w:rPr>
          <w:sz w:val="22"/>
          <w:szCs w:val="22"/>
        </w:rPr>
        <w:t xml:space="preserve"> 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595"/>
        <w:gridCol w:w="3596"/>
        <w:gridCol w:w="3596"/>
      </w:tblGrid>
      <w:tr w:rsidR="003360EA" w14:paraId="1AFBC505" w14:textId="77777777"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B8C831" w14:textId="77777777" w:rsidR="003360EA" w:rsidRDefault="003360EA" w:rsidP="004A775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E4E1A8" w14:textId="77777777" w:rsidR="003360EA" w:rsidRDefault="003360EA" w:rsidP="004A775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B1CC6A" w14:textId="77777777" w:rsidR="003360EA" w:rsidRDefault="003360EA" w:rsidP="004A7759">
            <w:pPr>
              <w:spacing w:line="220" w:lineRule="atLeast"/>
              <w:rPr>
                <w:sz w:val="22"/>
                <w:szCs w:val="22"/>
              </w:rPr>
            </w:pPr>
          </w:p>
        </w:tc>
      </w:tr>
      <w:tr w:rsidR="003360EA" w14:paraId="07D99F45" w14:textId="77777777"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C2015F" w14:textId="77777777" w:rsidR="003360EA" w:rsidRDefault="00000000" w:rsidP="004A7759">
            <w:pPr>
              <w:numPr>
                <w:ilvl w:val="0"/>
                <w:numId w:val="5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 Certified</w:t>
            </w:r>
          </w:p>
          <w:p w14:paraId="78BB67F5" w14:textId="77777777" w:rsidR="003360EA" w:rsidRDefault="00000000" w:rsidP="004A7759">
            <w:pPr>
              <w:numPr>
                <w:ilvl w:val="0"/>
                <w:numId w:val="5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 Fundamentals</w:t>
            </w:r>
          </w:p>
          <w:p w14:paraId="48902906" w14:textId="77777777" w:rsidR="003360EA" w:rsidRDefault="00000000" w:rsidP="004A7759">
            <w:pPr>
              <w:numPr>
                <w:ilvl w:val="0"/>
                <w:numId w:val="5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Network Configuration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82B14E" w14:textId="77777777" w:rsidR="003360EA" w:rsidRDefault="00000000" w:rsidP="004A7759">
            <w:pPr>
              <w:numPr>
                <w:ilvl w:val="0"/>
                <w:numId w:val="6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Cloud Computing</w:t>
            </w:r>
          </w:p>
          <w:p w14:paraId="79D8ED47" w14:textId="77777777" w:rsidR="003360EA" w:rsidRDefault="00000000" w:rsidP="004A7759">
            <w:pPr>
              <w:numPr>
                <w:ilvl w:val="0"/>
                <w:numId w:val="6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Server Maintenance</w:t>
            </w:r>
          </w:p>
          <w:p w14:paraId="1213A4DF" w14:textId="77777777" w:rsidR="003360EA" w:rsidRDefault="00000000" w:rsidP="004A7759">
            <w:pPr>
              <w:numPr>
                <w:ilvl w:val="0"/>
                <w:numId w:val="6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Networking Devices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A8BE07" w14:textId="77777777" w:rsidR="003360EA" w:rsidRDefault="00000000" w:rsidP="004A7759">
            <w:pPr>
              <w:numPr>
                <w:ilvl w:val="0"/>
                <w:numId w:val="7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Database Design</w:t>
            </w:r>
          </w:p>
          <w:p w14:paraId="628EE32A" w14:textId="77777777" w:rsidR="003360EA" w:rsidRDefault="00000000" w:rsidP="004A7759">
            <w:pPr>
              <w:numPr>
                <w:ilvl w:val="0"/>
                <w:numId w:val="7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Problem-Solving</w:t>
            </w:r>
          </w:p>
          <w:p w14:paraId="1EADAD2F" w14:textId="77777777" w:rsidR="003360EA" w:rsidRDefault="00000000" w:rsidP="004A7759">
            <w:pPr>
              <w:numPr>
                <w:ilvl w:val="0"/>
                <w:numId w:val="7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Cyber Security Foundations</w:t>
            </w:r>
          </w:p>
        </w:tc>
      </w:tr>
    </w:tbl>
    <w:p w14:paraId="42BFE093" w14:textId="77777777" w:rsidR="003360EA" w:rsidRDefault="00000000" w:rsidP="004A7759">
      <w:pPr>
        <w:spacing w:line="140" w:lineRule="atLeast"/>
        <w:rPr>
          <w:sz w:val="14"/>
          <w:szCs w:val="14"/>
        </w:rPr>
      </w:pPr>
      <w:r>
        <w:rPr>
          <w:sz w:val="14"/>
          <w:szCs w:val="14"/>
        </w:rPr>
        <w:t> </w:t>
      </w:r>
    </w:p>
    <w:p w14:paraId="56173E51" w14:textId="77777777" w:rsidR="003360EA" w:rsidRDefault="00000000" w:rsidP="004A7759">
      <w:pPr>
        <w:pBdr>
          <w:top w:val="single" w:sz="6" w:space="4" w:color="000000"/>
        </w:pBdr>
        <w:spacing w:line="260" w:lineRule="atLeast"/>
        <w:rPr>
          <w:sz w:val="26"/>
          <w:szCs w:val="26"/>
        </w:rPr>
      </w:pPr>
      <w:r>
        <w:rPr>
          <w:sz w:val="26"/>
          <w:szCs w:val="26"/>
        </w:rPr>
        <w:t>Experience</w:t>
      </w:r>
    </w:p>
    <w:p w14:paraId="54BE9E3D" w14:textId="77777777" w:rsidR="003360EA" w:rsidRDefault="003360EA" w:rsidP="004A7759">
      <w:pPr>
        <w:spacing w:line="220" w:lineRule="atLeast"/>
        <w:rPr>
          <w:sz w:val="22"/>
          <w:szCs w:val="22"/>
        </w:rPr>
      </w:pPr>
    </w:p>
    <w:p w14:paraId="2FC96AD2" w14:textId="77777777" w:rsidR="003360EA" w:rsidRDefault="00000000" w:rsidP="004A7759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It Risk Technician</w:t>
      </w:r>
      <w:r>
        <w:rPr>
          <w:rStyle w:val="fs14fw4"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2025 - Present</w:t>
      </w:r>
    </w:p>
    <w:p w14:paraId="5D13B9E7" w14:textId="77777777" w:rsidR="003360EA" w:rsidRDefault="00000000" w:rsidP="004A7759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4fsioverflow-hidden"/>
          <w:i/>
          <w:iCs/>
          <w:sz w:val="22"/>
          <w:szCs w:val="22"/>
        </w:rPr>
        <w:t>Lins Convenience</w:t>
      </w:r>
      <w:r>
        <w:rPr>
          <w:rStyle w:val="fs14fw4"/>
          <w:i/>
          <w:iCs/>
          <w:sz w:val="22"/>
          <w:szCs w:val="22"/>
        </w:rPr>
        <w:tab/>
      </w:r>
      <w:proofErr w:type="spellStart"/>
      <w:proofErr w:type="gramStart"/>
      <w:r>
        <w:rPr>
          <w:rStyle w:val="fs14fw4overflow-hidden"/>
          <w:sz w:val="22"/>
          <w:szCs w:val="22"/>
        </w:rPr>
        <w:t>Draper,Utah</w:t>
      </w:r>
      <w:proofErr w:type="spellEnd"/>
      <w:proofErr w:type="gramEnd"/>
    </w:p>
    <w:p w14:paraId="58CFB4EC" w14:textId="77777777" w:rsidR="003360EA" w:rsidRDefault="00000000" w:rsidP="004A7759">
      <w:pPr>
        <w:numPr>
          <w:ilvl w:val="0"/>
          <w:numId w:val="8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Monitor POS and network security for 3 stores, ensuring rapid threat mitigation</w:t>
      </w:r>
    </w:p>
    <w:p w14:paraId="335CB20E" w14:textId="77777777" w:rsidR="003360EA" w:rsidRDefault="00000000" w:rsidP="004A7759">
      <w:pPr>
        <w:numPr>
          <w:ilvl w:val="0"/>
          <w:numId w:val="8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Conduct monthly vulnerability scans and access audits, maintaining 100% IT risk compliance</w:t>
      </w:r>
    </w:p>
    <w:p w14:paraId="06278148" w14:textId="77777777" w:rsidR="003360EA" w:rsidRDefault="00000000" w:rsidP="004A7759">
      <w:pPr>
        <w:numPr>
          <w:ilvl w:val="0"/>
          <w:numId w:val="8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Deploy endpoint protection and patches on 50+ devices, reducing malware incidents by 30%</w:t>
      </w:r>
    </w:p>
    <w:p w14:paraId="3497517E" w14:textId="77777777" w:rsidR="003360EA" w:rsidRDefault="00000000" w:rsidP="004A7759">
      <w:pPr>
        <w:numPr>
          <w:ilvl w:val="0"/>
          <w:numId w:val="8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 xml:space="preserve">Implement disaster recovery drills and </w:t>
      </w:r>
      <w:proofErr w:type="gramStart"/>
      <w:r>
        <w:rPr>
          <w:sz w:val="22"/>
          <w:szCs w:val="22"/>
        </w:rPr>
        <w:t>trained</w:t>
      </w:r>
      <w:proofErr w:type="gramEnd"/>
      <w:r>
        <w:rPr>
          <w:sz w:val="22"/>
          <w:szCs w:val="22"/>
        </w:rPr>
        <w:t xml:space="preserve"> 40+ employees, improving response time by 25%</w:t>
      </w:r>
    </w:p>
    <w:p w14:paraId="2C1E1A4D" w14:textId="77777777" w:rsidR="003360EA" w:rsidRDefault="00000000" w:rsidP="004A7759">
      <w:pPr>
        <w:spacing w:line="100" w:lineRule="atLeast"/>
        <w:rPr>
          <w:sz w:val="10"/>
          <w:szCs w:val="10"/>
        </w:rPr>
      </w:pPr>
      <w:r>
        <w:rPr>
          <w:sz w:val="10"/>
          <w:szCs w:val="10"/>
        </w:rPr>
        <w:t> </w:t>
      </w:r>
    </w:p>
    <w:p w14:paraId="19E3D969" w14:textId="77777777" w:rsidR="003360EA" w:rsidRDefault="00000000" w:rsidP="004A7759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Convenience Store Associate</w:t>
      </w:r>
      <w:r>
        <w:rPr>
          <w:rStyle w:val="fs14fw4"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2019 - 2025</w:t>
      </w:r>
    </w:p>
    <w:p w14:paraId="55185807" w14:textId="77777777" w:rsidR="003360EA" w:rsidRDefault="00000000" w:rsidP="004A7759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4fsioverflow-hidden"/>
          <w:i/>
          <w:iCs/>
          <w:sz w:val="22"/>
          <w:szCs w:val="22"/>
        </w:rPr>
        <w:t>Lins Convenience</w:t>
      </w:r>
      <w:r>
        <w:rPr>
          <w:rStyle w:val="fs14fw4"/>
          <w:i/>
          <w:iCs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Draper, Utah</w:t>
      </w:r>
    </w:p>
    <w:p w14:paraId="21F5D7F1" w14:textId="77777777" w:rsidR="003360EA" w:rsidRDefault="00000000" w:rsidP="004A7759">
      <w:pPr>
        <w:numPr>
          <w:ilvl w:val="0"/>
          <w:numId w:val="9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Provided friendly and efficient support to 50+ customers daily, assisting with purchases and returns to ensure a positive shopping experience</w:t>
      </w:r>
    </w:p>
    <w:p w14:paraId="6F69F265" w14:textId="77777777" w:rsidR="003360EA" w:rsidRDefault="00000000" w:rsidP="004A7759">
      <w:pPr>
        <w:numPr>
          <w:ilvl w:val="0"/>
          <w:numId w:val="9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Managed high-volume cash register operations for hundreds of transactions, organizing inventory of 500+ items, ensuring proper stock levels, and timely supplier updates</w:t>
      </w:r>
    </w:p>
    <w:p w14:paraId="4E84EF39" w14:textId="77777777" w:rsidR="003360EA" w:rsidRDefault="00000000" w:rsidP="004A7759">
      <w:pPr>
        <w:spacing w:line="100" w:lineRule="atLeast"/>
        <w:rPr>
          <w:sz w:val="10"/>
          <w:szCs w:val="10"/>
        </w:rPr>
      </w:pPr>
      <w:r>
        <w:rPr>
          <w:sz w:val="10"/>
          <w:szCs w:val="10"/>
        </w:rPr>
        <w:t> </w:t>
      </w:r>
    </w:p>
    <w:p w14:paraId="5CDA3226" w14:textId="77777777" w:rsidR="003360EA" w:rsidRDefault="00000000" w:rsidP="004A7759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Police Officer</w:t>
      </w:r>
      <w:r>
        <w:rPr>
          <w:rStyle w:val="fs14fw4"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2007 - 2018</w:t>
      </w:r>
    </w:p>
    <w:p w14:paraId="39C2D0D8" w14:textId="77777777" w:rsidR="003360EA" w:rsidRDefault="00000000" w:rsidP="004A7759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4fsioverflow-hidden"/>
          <w:i/>
          <w:iCs/>
          <w:sz w:val="22"/>
          <w:szCs w:val="22"/>
        </w:rPr>
        <w:t>Military Police of Brazil</w:t>
      </w:r>
      <w:r>
        <w:rPr>
          <w:rStyle w:val="fs14fw4"/>
          <w:i/>
          <w:iCs/>
          <w:sz w:val="22"/>
          <w:szCs w:val="22"/>
        </w:rPr>
        <w:tab/>
      </w:r>
      <w:r>
        <w:rPr>
          <w:rStyle w:val="fs14fw4overflow-hidden"/>
          <w:sz w:val="22"/>
          <w:szCs w:val="22"/>
        </w:rPr>
        <w:t>Fortaleza/Ceara/Brazil</w:t>
      </w:r>
    </w:p>
    <w:p w14:paraId="01D2BDAC" w14:textId="77777777" w:rsidR="003360EA" w:rsidRDefault="00000000" w:rsidP="004A7759">
      <w:pPr>
        <w:numPr>
          <w:ilvl w:val="0"/>
          <w:numId w:val="10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Monitored and safeguarded assigned areas, enforcing laws, and preserving public order for a community of 4.2 million, reducing incident-response time by 20%</w:t>
      </w:r>
    </w:p>
    <w:p w14:paraId="0CC322BD" w14:textId="77777777" w:rsidR="003360EA" w:rsidRDefault="00000000" w:rsidP="004A7759">
      <w:pPr>
        <w:numPr>
          <w:ilvl w:val="0"/>
          <w:numId w:val="10"/>
        </w:numPr>
        <w:spacing w:line="220" w:lineRule="atLeast"/>
        <w:ind w:hanging="397"/>
        <w:rPr>
          <w:sz w:val="22"/>
          <w:szCs w:val="22"/>
        </w:rPr>
      </w:pPr>
      <w:r>
        <w:rPr>
          <w:sz w:val="22"/>
          <w:szCs w:val="22"/>
        </w:rPr>
        <w:t>Conducted over 60 investigations monthly, collecting evidence, writing detailed reports for legal proceedings, ensuring 100% compliance with judicial standards</w:t>
      </w:r>
    </w:p>
    <w:p w14:paraId="3518696E" w14:textId="77777777" w:rsidR="003360EA" w:rsidRDefault="00000000" w:rsidP="004A7759">
      <w:pPr>
        <w:spacing w:line="140" w:lineRule="atLeast"/>
        <w:rPr>
          <w:sz w:val="14"/>
          <w:szCs w:val="14"/>
        </w:rPr>
      </w:pPr>
      <w:r>
        <w:rPr>
          <w:sz w:val="14"/>
          <w:szCs w:val="14"/>
        </w:rPr>
        <w:t> </w:t>
      </w:r>
    </w:p>
    <w:p w14:paraId="04917759" w14:textId="77777777" w:rsidR="003360EA" w:rsidRDefault="00000000" w:rsidP="004A7759">
      <w:pPr>
        <w:pBdr>
          <w:top w:val="single" w:sz="6" w:space="4" w:color="000000"/>
        </w:pBdr>
        <w:spacing w:line="260" w:lineRule="atLeast"/>
        <w:rPr>
          <w:sz w:val="26"/>
          <w:szCs w:val="26"/>
        </w:rPr>
      </w:pPr>
      <w:r>
        <w:rPr>
          <w:sz w:val="26"/>
          <w:szCs w:val="26"/>
        </w:rPr>
        <w:t>Skills</w:t>
      </w:r>
    </w:p>
    <w:p w14:paraId="5B9C461E" w14:textId="77777777" w:rsidR="003360EA" w:rsidRDefault="003360EA" w:rsidP="004A7759">
      <w:pPr>
        <w:spacing w:line="220" w:lineRule="atLeast"/>
        <w:rPr>
          <w:sz w:val="22"/>
          <w:szCs w:val="22"/>
        </w:rPr>
      </w:pP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595"/>
        <w:gridCol w:w="3596"/>
        <w:gridCol w:w="3596"/>
      </w:tblGrid>
      <w:tr w:rsidR="003360EA" w14:paraId="70D348B4" w14:textId="77777777"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3AD89C" w14:textId="77777777" w:rsidR="003360EA" w:rsidRDefault="003360EA" w:rsidP="004A775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94A374" w14:textId="77777777" w:rsidR="003360EA" w:rsidRDefault="003360EA" w:rsidP="004A7759">
            <w:pPr>
              <w:spacing w:line="220" w:lineRule="atLeast"/>
              <w:rPr>
                <w:sz w:val="22"/>
                <w:szCs w:val="22"/>
              </w:rPr>
            </w:pP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4F5742" w14:textId="77777777" w:rsidR="003360EA" w:rsidRDefault="003360EA" w:rsidP="004A7759">
            <w:pPr>
              <w:spacing w:line="220" w:lineRule="atLeast"/>
              <w:rPr>
                <w:sz w:val="22"/>
                <w:szCs w:val="22"/>
              </w:rPr>
            </w:pPr>
          </w:p>
        </w:tc>
      </w:tr>
      <w:tr w:rsidR="003360EA" w14:paraId="3D7051C1" w14:textId="77777777"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991766" w14:textId="77777777" w:rsidR="003360EA" w:rsidRDefault="00000000" w:rsidP="004A7759">
            <w:pPr>
              <w:numPr>
                <w:ilvl w:val="0"/>
                <w:numId w:val="11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Portuguese/Spanish/English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23A78E" w14:textId="77777777" w:rsidR="003360EA" w:rsidRDefault="00000000" w:rsidP="004A7759">
            <w:pPr>
              <w:numPr>
                <w:ilvl w:val="0"/>
                <w:numId w:val="12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Attention to Detail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DFC408" w14:textId="77777777" w:rsidR="003360EA" w:rsidRDefault="00000000" w:rsidP="004A7759">
            <w:pPr>
              <w:numPr>
                <w:ilvl w:val="0"/>
                <w:numId w:val="13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Leadership &amp; Training</w:t>
            </w:r>
          </w:p>
        </w:tc>
      </w:tr>
      <w:tr w:rsidR="003360EA" w14:paraId="3304FC65" w14:textId="77777777"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FD33B4" w14:textId="77777777" w:rsidR="003360EA" w:rsidRDefault="00000000" w:rsidP="004A7759">
            <w:pPr>
              <w:numPr>
                <w:ilvl w:val="0"/>
                <w:numId w:val="14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Conceptual Thinking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B54B05" w14:textId="77777777" w:rsidR="003360EA" w:rsidRDefault="00000000" w:rsidP="004A7759">
            <w:pPr>
              <w:numPr>
                <w:ilvl w:val="0"/>
                <w:numId w:val="15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Detail Orientation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0BD55B" w14:textId="77777777" w:rsidR="003360EA" w:rsidRDefault="00000000" w:rsidP="004A7759">
            <w:pPr>
              <w:numPr>
                <w:ilvl w:val="0"/>
                <w:numId w:val="16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Analytical Aptitude</w:t>
            </w:r>
          </w:p>
        </w:tc>
      </w:tr>
      <w:tr w:rsidR="003360EA" w14:paraId="0CA40910" w14:textId="77777777"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537DBD" w14:textId="77777777" w:rsidR="003360EA" w:rsidRDefault="00000000" w:rsidP="004A7759">
            <w:pPr>
              <w:numPr>
                <w:ilvl w:val="0"/>
                <w:numId w:val="17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Teamwork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0BADB3" w14:textId="77777777" w:rsidR="003360EA" w:rsidRDefault="00000000" w:rsidP="004A7759">
            <w:pPr>
              <w:numPr>
                <w:ilvl w:val="0"/>
                <w:numId w:val="18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Problem-Solving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139766" w14:textId="77777777" w:rsidR="003360EA" w:rsidRDefault="00000000" w:rsidP="004A7759">
            <w:pPr>
              <w:numPr>
                <w:ilvl w:val="0"/>
                <w:numId w:val="19"/>
              </w:numPr>
              <w:spacing w:line="220" w:lineRule="atLeast"/>
              <w:ind w:hanging="3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Verbal Communication</w:t>
            </w:r>
          </w:p>
        </w:tc>
      </w:tr>
    </w:tbl>
    <w:p w14:paraId="0BFC5899" w14:textId="77777777" w:rsidR="003360EA" w:rsidRDefault="003360EA" w:rsidP="004A7759">
      <w:pPr>
        <w:rPr>
          <w:sz w:val="22"/>
          <w:szCs w:val="22"/>
        </w:rPr>
      </w:pPr>
    </w:p>
    <w:sectPr w:rsidR="003360EA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2738D7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2E47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2CD6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85E92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B247E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86671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361A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5E602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1C43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2E432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244F0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148BF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A1C68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B7A36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DC81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78A9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C83A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20E21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36228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C0051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3D60D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68875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1A084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AD0F4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71671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62A97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EE672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3B8CC3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E085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129F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EE28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65886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1A8D6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074C7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0C8FD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57670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6A65A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C25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2C6EC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4E4FA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2AAE6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4782A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7FE5A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49C8B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F04DA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E5810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BC8F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2221E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B60A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34A4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DA8D9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A5CBA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C8028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1E31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C00629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8857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B18BC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0EE05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62ABB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0EA1C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1ACCC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8CE18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880E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2ADA30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0A6B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EC44B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BC8E9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07C4F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0BCC4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7245B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A6277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938A0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E59415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545B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A862A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514DD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3D895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5A0B2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D9E6E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6FA55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D12CC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82F0B4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82ED1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48404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948FF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BD82CF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CDC48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0CABC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9AA79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CEE4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FE9076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0822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726CB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3CF3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5E1C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6049A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6CACE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A6CCE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84BD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628AC9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042F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0CDF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5F6DA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EEECA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010B8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0FA58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CC094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FE86A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A008D7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FAF5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7B6E7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E884A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73292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2D402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84476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8A210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872CE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75BAED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D62D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B96E0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382BC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81CD0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0275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105D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432F7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644E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B606A4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CCCD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6DEC0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22EF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A453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800F6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CD895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5D23B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43076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A5120D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84CA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4A14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EE5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77E34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B20AD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6B2D4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3008E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422AA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B36CD2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6678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DE8CD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2E7A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6C014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BBCF2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F24DF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090C0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588EF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hybridMultilevel"/>
    <w:tmpl w:val="00000012"/>
    <w:lvl w:ilvl="0" w:tplc="378094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DFECC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5522C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59632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B74C4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C70F6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5DA69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090DC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0D2CC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13"/>
    <w:multiLevelType w:val="hybridMultilevel"/>
    <w:tmpl w:val="00000013"/>
    <w:lvl w:ilvl="0" w:tplc="AF42F1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0C6E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C6477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D8C6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0C815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30EEF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5E0B1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D2495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4BEB1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712421132">
    <w:abstractNumId w:val="0"/>
  </w:num>
  <w:num w:numId="2" w16cid:durableId="1463187249">
    <w:abstractNumId w:val="1"/>
  </w:num>
  <w:num w:numId="3" w16cid:durableId="1769616743">
    <w:abstractNumId w:val="2"/>
  </w:num>
  <w:num w:numId="4" w16cid:durableId="1045180662">
    <w:abstractNumId w:val="3"/>
  </w:num>
  <w:num w:numId="5" w16cid:durableId="1985700981">
    <w:abstractNumId w:val="4"/>
  </w:num>
  <w:num w:numId="6" w16cid:durableId="529612682">
    <w:abstractNumId w:val="5"/>
  </w:num>
  <w:num w:numId="7" w16cid:durableId="1561406438">
    <w:abstractNumId w:val="6"/>
  </w:num>
  <w:num w:numId="8" w16cid:durableId="1033119123">
    <w:abstractNumId w:val="7"/>
  </w:num>
  <w:num w:numId="9" w16cid:durableId="561067699">
    <w:abstractNumId w:val="8"/>
  </w:num>
  <w:num w:numId="10" w16cid:durableId="1677078593">
    <w:abstractNumId w:val="9"/>
  </w:num>
  <w:num w:numId="11" w16cid:durableId="1624074568">
    <w:abstractNumId w:val="10"/>
  </w:num>
  <w:num w:numId="12" w16cid:durableId="813564707">
    <w:abstractNumId w:val="11"/>
  </w:num>
  <w:num w:numId="13" w16cid:durableId="1858612407">
    <w:abstractNumId w:val="12"/>
  </w:num>
  <w:num w:numId="14" w16cid:durableId="2073193665">
    <w:abstractNumId w:val="13"/>
  </w:num>
  <w:num w:numId="15" w16cid:durableId="1776902326">
    <w:abstractNumId w:val="14"/>
  </w:num>
  <w:num w:numId="16" w16cid:durableId="443158705">
    <w:abstractNumId w:val="15"/>
  </w:num>
  <w:num w:numId="17" w16cid:durableId="402485057">
    <w:abstractNumId w:val="16"/>
  </w:num>
  <w:num w:numId="18" w16cid:durableId="818036685">
    <w:abstractNumId w:val="17"/>
  </w:num>
  <w:num w:numId="19" w16cid:durableId="15010448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EA"/>
    <w:rsid w:val="00165126"/>
    <w:rsid w:val="002C0BF3"/>
    <w:rsid w:val="002D5712"/>
    <w:rsid w:val="003360EA"/>
    <w:rsid w:val="004A7759"/>
    <w:rsid w:val="00890CA6"/>
    <w:rsid w:val="00A9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FFEF0"/>
  <w15:docId w15:val="{5F9F33D0-6B22-40B4-8885-B0AFF08F9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overflow-hidden">
    <w:name w:val="fs14 fw6 overflow-hidden"/>
    <w:basedOn w:val="DefaultParagraphFont"/>
  </w:style>
  <w:style w:type="character" w:customStyle="1" w:styleId="fs14fw4">
    <w:name w:val="fs14 fw4"/>
    <w:basedOn w:val="DefaultParagraphFont"/>
  </w:style>
  <w:style w:type="character" w:customStyle="1" w:styleId="fs14fw4overflow-hidden">
    <w:name w:val="fs14 fw4 overflow-hidden"/>
    <w:basedOn w:val="DefaultParagraphFont"/>
  </w:style>
  <w:style w:type="character" w:customStyle="1" w:styleId="fs14fw4fsioverflow-hidden">
    <w:name w:val="fs14 fw4 fsi overflow-hidden"/>
    <w:basedOn w:val="DefaultParagraphFont"/>
  </w:style>
  <w:style w:type="table" w:customStyle="1" w:styleId="tableMsoNormalTable">
    <w:name w:val="table_MsoNormalTable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ewton-nogueira" TargetMode="External"/><Relationship Id="rId5" Type="http://schemas.openxmlformats.org/officeDocument/2006/relationships/hyperlink" Target="mailto:newtontn@ensig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Newtonteixeira Nogueira</dc:creator>
  <cp:lastModifiedBy>Newton Teixeira Nogueira</cp:lastModifiedBy>
  <cp:revision>6</cp:revision>
  <dcterms:created xsi:type="dcterms:W3CDTF">2025-12-29T04:31:00Z</dcterms:created>
  <dcterms:modified xsi:type="dcterms:W3CDTF">2026-03-16T17:02:00Z</dcterms:modified>
</cp:coreProperties>
</file>